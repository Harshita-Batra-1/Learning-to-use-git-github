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176DE5" w14:textId="4232FDD6" w:rsidR="00A9204E" w:rsidRDefault="00E211D9">
      <w:r w:rsidRPr="00E211D9">
        <w:rPr>
          <w:noProof/>
        </w:rPr>
        <w:drawing>
          <wp:inline distT="0" distB="0" distL="0" distR="0" wp14:anchorId="7D828D1D" wp14:editId="3C8B15E7">
            <wp:extent cx="2914650"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74597" cy="583254"/>
                    </a:xfrm>
                    <a:prstGeom prst="rect">
                      <a:avLst/>
                    </a:prstGeom>
                  </pic:spPr>
                </pic:pic>
              </a:graphicData>
            </a:graphic>
          </wp:inline>
        </w:drawing>
      </w:r>
    </w:p>
    <w:p w14:paraId="2BE58A46" w14:textId="1DCDA786" w:rsidR="001142CB" w:rsidRPr="00D7585D" w:rsidRDefault="001142CB" w:rsidP="001142CB">
      <w:pPr>
        <w:spacing w:before="240" w:after="240"/>
        <w:rPr>
          <w:color w:val="5B9BD5" w:themeColor="accent1"/>
          <w:sz w:val="24"/>
          <w:szCs w:val="24"/>
        </w:rPr>
      </w:pPr>
      <w:r w:rsidRPr="00D7585D">
        <w:rPr>
          <w:rFonts w:ascii="Georgia" w:hAnsi="Georgia"/>
          <w:b/>
          <w:bCs/>
          <w:color w:val="5B9BD5" w:themeColor="accent1"/>
          <w:sz w:val="36"/>
          <w:szCs w:val="36"/>
          <w:shd w:val="clear" w:color="auto" w:fill="FFFF00"/>
        </w:rPr>
        <w:t>Source Code Management File</w:t>
      </w:r>
    </w:p>
    <w:p w14:paraId="1FF67A65" w14:textId="77777777" w:rsidR="001142CB" w:rsidRPr="008D0CC5" w:rsidRDefault="001142CB" w:rsidP="001142CB">
      <w:pPr>
        <w:spacing w:before="240" w:after="240"/>
        <w:rPr>
          <w:rFonts w:ascii="Arial Black" w:hAnsi="Arial Black"/>
          <w:color w:val="FF0000"/>
          <w:sz w:val="32"/>
          <w:szCs w:val="32"/>
        </w:rPr>
      </w:pPr>
      <w:r w:rsidRPr="008D0CC5">
        <w:rPr>
          <w:rFonts w:ascii="Arial Black" w:hAnsi="Arial Black"/>
          <w:b/>
          <w:bCs/>
          <w:color w:val="FF0000"/>
          <w:sz w:val="32"/>
          <w:szCs w:val="32"/>
        </w:rPr>
        <w:t>Submitted by:  HARSHITA BATRA </w:t>
      </w:r>
    </w:p>
    <w:p w14:paraId="4DC23BCC" w14:textId="77777777" w:rsidR="001142CB" w:rsidRPr="008D0CC5" w:rsidRDefault="001142CB" w:rsidP="001142CB">
      <w:pPr>
        <w:spacing w:before="240" w:after="240"/>
        <w:rPr>
          <w:rFonts w:ascii="Arial Black" w:hAnsi="Arial Black"/>
          <w:color w:val="FF0000"/>
          <w:sz w:val="32"/>
          <w:szCs w:val="32"/>
        </w:rPr>
      </w:pPr>
      <w:r w:rsidRPr="008D0CC5">
        <w:rPr>
          <w:rFonts w:ascii="Arial Black" w:hAnsi="Arial Black"/>
          <w:b/>
          <w:bCs/>
          <w:color w:val="FF0000"/>
          <w:sz w:val="32"/>
          <w:szCs w:val="32"/>
        </w:rPr>
        <w:t>ROLL NO. - 2110990587</w:t>
      </w:r>
    </w:p>
    <w:p w14:paraId="16E434CE" w14:textId="5A89D549" w:rsidR="003E31F0" w:rsidRDefault="001142CB" w:rsidP="001142CB">
      <w:pPr>
        <w:rPr>
          <w:rFonts w:ascii="Arial Black" w:hAnsi="Arial Black"/>
          <w:b/>
          <w:bCs/>
          <w:color w:val="FF0000"/>
          <w:sz w:val="32"/>
          <w:szCs w:val="32"/>
        </w:rPr>
      </w:pPr>
      <w:r w:rsidRPr="008D0CC5">
        <w:rPr>
          <w:rFonts w:ascii="Arial Black" w:hAnsi="Arial Black"/>
          <w:b/>
          <w:bCs/>
          <w:color w:val="FF0000"/>
          <w:sz w:val="32"/>
          <w:szCs w:val="32"/>
        </w:rPr>
        <w:t>Group-</w:t>
      </w:r>
      <w:r w:rsidR="009662D4">
        <w:rPr>
          <w:rFonts w:ascii="Arial Black" w:hAnsi="Arial Black"/>
          <w:b/>
          <w:bCs/>
          <w:color w:val="FF0000"/>
          <w:sz w:val="32"/>
          <w:szCs w:val="32"/>
        </w:rPr>
        <w:t xml:space="preserve"> </w:t>
      </w:r>
      <w:r w:rsidRPr="008D0CC5">
        <w:rPr>
          <w:rFonts w:ascii="Arial Black" w:hAnsi="Arial Black"/>
          <w:b/>
          <w:bCs/>
          <w:color w:val="FF0000"/>
          <w:sz w:val="32"/>
          <w:szCs w:val="32"/>
        </w:rPr>
        <w:t>8</w:t>
      </w:r>
      <w:r w:rsidR="009662D4">
        <w:rPr>
          <w:rFonts w:ascii="Arial Black" w:hAnsi="Arial Black"/>
          <w:b/>
          <w:bCs/>
          <w:color w:val="FF0000"/>
          <w:sz w:val="32"/>
          <w:szCs w:val="32"/>
        </w:rPr>
        <w:t xml:space="preserve"> - B</w:t>
      </w:r>
    </w:p>
    <w:p w14:paraId="336892DF" w14:textId="77777777" w:rsidR="003E31F0" w:rsidRDefault="003E31F0" w:rsidP="001142CB">
      <w:pPr>
        <w:rPr>
          <w:rFonts w:ascii="Arial Black" w:hAnsi="Arial Black"/>
          <w:b/>
          <w:bCs/>
          <w:color w:val="FF0000"/>
          <w:sz w:val="32"/>
          <w:szCs w:val="32"/>
        </w:rPr>
      </w:pPr>
    </w:p>
    <w:p w14:paraId="44D7121A" w14:textId="75A0929F" w:rsidR="003912A8" w:rsidRDefault="003912A8" w:rsidP="003912A8">
      <w:pPr>
        <w:pStyle w:val="Heading1"/>
        <w:rPr>
          <w:rFonts w:ascii="Algerian" w:hAnsi="Algerian"/>
          <w:sz w:val="48"/>
          <w:szCs w:val="48"/>
        </w:rPr>
      </w:pPr>
      <w:r w:rsidRPr="003912A8">
        <w:rPr>
          <w:rFonts w:ascii="Algerian" w:hAnsi="Algerian"/>
          <w:sz w:val="48"/>
          <w:szCs w:val="48"/>
        </w:rPr>
        <w:t>Index</w:t>
      </w:r>
    </w:p>
    <w:p w14:paraId="2C25E0E3" w14:textId="77777777" w:rsidR="003E31F0" w:rsidRPr="003E31F0" w:rsidRDefault="003E31F0" w:rsidP="003E31F0"/>
    <w:p w14:paraId="09DE3DE6" w14:textId="77777777" w:rsidR="003912A8" w:rsidRDefault="003912A8" w:rsidP="003912A8">
      <w:pPr>
        <w:rPr>
          <w:b/>
          <w:sz w:val="20"/>
          <w:szCs w:val="20"/>
        </w:rPr>
      </w:pPr>
    </w:p>
    <w:p w14:paraId="2DF95ADA" w14:textId="77777777" w:rsidR="003912A8" w:rsidRDefault="003912A8" w:rsidP="003912A8">
      <w:pPr>
        <w:rPr>
          <w:b/>
          <w:sz w:val="10"/>
          <w:szCs w:val="10"/>
        </w:rPr>
      </w:pPr>
    </w:p>
    <w:tbl>
      <w:tblPr>
        <w:tblW w:w="8035" w:type="dxa"/>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15"/>
        <w:gridCol w:w="4585"/>
        <w:gridCol w:w="2535"/>
      </w:tblGrid>
      <w:tr w:rsidR="007124BF" w14:paraId="68AE68E5" w14:textId="77777777" w:rsidTr="007124BF">
        <w:trPr>
          <w:trHeight w:val="670"/>
        </w:trPr>
        <w:tc>
          <w:tcPr>
            <w:tcW w:w="915" w:type="dxa"/>
          </w:tcPr>
          <w:p w14:paraId="521F1CCF" w14:textId="77777777" w:rsidR="007124BF" w:rsidRDefault="007124BF" w:rsidP="003E31F0">
            <w:pPr>
              <w:widowControl w:val="0"/>
              <w:pBdr>
                <w:top w:val="nil"/>
                <w:left w:val="nil"/>
                <w:bottom w:val="nil"/>
                <w:right w:val="nil"/>
                <w:between w:val="nil"/>
              </w:pBdr>
              <w:spacing w:before="6"/>
              <w:rPr>
                <w:b/>
                <w:color w:val="000000"/>
                <w:sz w:val="24"/>
                <w:szCs w:val="24"/>
              </w:rPr>
            </w:pPr>
            <w:proofErr w:type="spellStart"/>
            <w:proofErr w:type="gramStart"/>
            <w:r>
              <w:rPr>
                <w:b/>
                <w:color w:val="000000"/>
                <w:sz w:val="24"/>
                <w:szCs w:val="24"/>
              </w:rPr>
              <w:t>S.No</w:t>
            </w:r>
            <w:proofErr w:type="spellEnd"/>
            <w:proofErr w:type="gramEnd"/>
          </w:p>
        </w:tc>
        <w:tc>
          <w:tcPr>
            <w:tcW w:w="4585" w:type="dxa"/>
          </w:tcPr>
          <w:p w14:paraId="0EA11335" w14:textId="77777777" w:rsidR="007124BF" w:rsidRDefault="007124BF" w:rsidP="00244E4A">
            <w:pPr>
              <w:widowControl w:val="0"/>
              <w:pBdr>
                <w:top w:val="nil"/>
                <w:left w:val="nil"/>
                <w:bottom w:val="nil"/>
                <w:right w:val="nil"/>
                <w:between w:val="nil"/>
              </w:pBdr>
              <w:spacing w:before="6"/>
              <w:ind w:left="1343"/>
              <w:rPr>
                <w:b/>
                <w:color w:val="000000"/>
                <w:sz w:val="24"/>
                <w:szCs w:val="24"/>
              </w:rPr>
            </w:pPr>
            <w:r>
              <w:rPr>
                <w:b/>
                <w:color w:val="000000"/>
                <w:sz w:val="24"/>
                <w:szCs w:val="24"/>
              </w:rPr>
              <w:t>Aim of Experiment</w:t>
            </w:r>
          </w:p>
        </w:tc>
        <w:tc>
          <w:tcPr>
            <w:tcW w:w="2535" w:type="dxa"/>
          </w:tcPr>
          <w:p w14:paraId="19DDAFCF" w14:textId="77777777" w:rsidR="007124BF" w:rsidRDefault="007124BF" w:rsidP="00244E4A">
            <w:pPr>
              <w:widowControl w:val="0"/>
              <w:pBdr>
                <w:top w:val="nil"/>
                <w:left w:val="nil"/>
                <w:bottom w:val="nil"/>
                <w:right w:val="nil"/>
                <w:between w:val="nil"/>
              </w:pBdr>
              <w:spacing w:before="6" w:line="246" w:lineRule="auto"/>
              <w:ind w:left="747" w:right="460" w:hanging="244"/>
              <w:rPr>
                <w:b/>
                <w:color w:val="000000"/>
                <w:sz w:val="24"/>
                <w:szCs w:val="24"/>
              </w:rPr>
            </w:pPr>
            <w:r>
              <w:rPr>
                <w:b/>
                <w:color w:val="000000"/>
                <w:sz w:val="24"/>
                <w:szCs w:val="24"/>
              </w:rPr>
              <w:t>Remarks by teacher</w:t>
            </w:r>
          </w:p>
        </w:tc>
      </w:tr>
      <w:tr w:rsidR="007124BF" w14:paraId="30D2B861" w14:textId="77777777" w:rsidTr="007124BF">
        <w:trPr>
          <w:trHeight w:val="709"/>
        </w:trPr>
        <w:tc>
          <w:tcPr>
            <w:tcW w:w="915" w:type="dxa"/>
          </w:tcPr>
          <w:p w14:paraId="05FB0B16" w14:textId="77777777" w:rsidR="007124BF" w:rsidRDefault="007124BF" w:rsidP="00244E4A">
            <w:pPr>
              <w:widowControl w:val="0"/>
              <w:pBdr>
                <w:top w:val="nil"/>
                <w:left w:val="nil"/>
                <w:bottom w:val="nil"/>
                <w:right w:val="nil"/>
                <w:between w:val="nil"/>
              </w:pBdr>
              <w:spacing w:before="6"/>
              <w:ind w:left="105"/>
              <w:rPr>
                <w:rFonts w:ascii="Calibri" w:eastAsia="Calibri" w:hAnsi="Calibri" w:cs="Calibri"/>
                <w:color w:val="000000"/>
                <w:sz w:val="20"/>
                <w:szCs w:val="20"/>
              </w:rPr>
            </w:pPr>
            <w:r>
              <w:rPr>
                <w:rFonts w:ascii="Calibri" w:eastAsia="Calibri" w:hAnsi="Calibri" w:cs="Calibri"/>
                <w:color w:val="000000"/>
                <w:sz w:val="20"/>
                <w:szCs w:val="20"/>
              </w:rPr>
              <w:t>1</w:t>
            </w:r>
          </w:p>
        </w:tc>
        <w:tc>
          <w:tcPr>
            <w:tcW w:w="4585" w:type="dxa"/>
          </w:tcPr>
          <w:p w14:paraId="0E8D0D10" w14:textId="2006CC73" w:rsidR="007124BF" w:rsidRDefault="007124BF" w:rsidP="003912A8">
            <w:pPr>
              <w:widowControl w:val="0"/>
              <w:pBdr>
                <w:top w:val="nil"/>
                <w:left w:val="nil"/>
                <w:bottom w:val="nil"/>
                <w:right w:val="nil"/>
                <w:between w:val="nil"/>
              </w:pBdr>
              <w:spacing w:before="116"/>
              <w:rPr>
                <w:rFonts w:ascii="Calibri" w:eastAsia="Calibri" w:hAnsi="Calibri" w:cs="Calibri"/>
                <w:color w:val="000000"/>
                <w:sz w:val="20"/>
                <w:szCs w:val="20"/>
              </w:rPr>
            </w:pPr>
            <w:r>
              <w:t>Setting up the git client</w:t>
            </w:r>
          </w:p>
        </w:tc>
        <w:tc>
          <w:tcPr>
            <w:tcW w:w="2535" w:type="dxa"/>
          </w:tcPr>
          <w:p w14:paraId="6EAAFDAD" w14:textId="77777777" w:rsidR="007124BF" w:rsidRDefault="007124BF" w:rsidP="00244E4A">
            <w:pPr>
              <w:widowControl w:val="0"/>
              <w:pBdr>
                <w:top w:val="nil"/>
                <w:left w:val="nil"/>
                <w:bottom w:val="nil"/>
                <w:right w:val="nil"/>
                <w:between w:val="nil"/>
              </w:pBdr>
              <w:rPr>
                <w:color w:val="000000"/>
                <w:sz w:val="20"/>
                <w:szCs w:val="20"/>
              </w:rPr>
            </w:pPr>
          </w:p>
        </w:tc>
      </w:tr>
      <w:tr w:rsidR="007124BF" w14:paraId="659F0213" w14:textId="77777777" w:rsidTr="007124BF">
        <w:trPr>
          <w:trHeight w:val="573"/>
        </w:trPr>
        <w:tc>
          <w:tcPr>
            <w:tcW w:w="915" w:type="dxa"/>
          </w:tcPr>
          <w:p w14:paraId="1EF835AF" w14:textId="77777777" w:rsidR="007124BF" w:rsidRDefault="007124BF" w:rsidP="00244E4A">
            <w:pPr>
              <w:widowControl w:val="0"/>
              <w:pBdr>
                <w:top w:val="nil"/>
                <w:left w:val="nil"/>
                <w:bottom w:val="nil"/>
                <w:right w:val="nil"/>
                <w:between w:val="nil"/>
              </w:pBdr>
              <w:spacing w:before="1"/>
              <w:ind w:left="105"/>
              <w:rPr>
                <w:rFonts w:ascii="Calibri" w:eastAsia="Calibri" w:hAnsi="Calibri" w:cs="Calibri"/>
                <w:color w:val="000000"/>
                <w:sz w:val="20"/>
                <w:szCs w:val="20"/>
              </w:rPr>
            </w:pPr>
            <w:r>
              <w:rPr>
                <w:rFonts w:ascii="Calibri" w:eastAsia="Calibri" w:hAnsi="Calibri" w:cs="Calibri"/>
                <w:color w:val="000000"/>
                <w:sz w:val="20"/>
                <w:szCs w:val="20"/>
              </w:rPr>
              <w:t>2</w:t>
            </w:r>
          </w:p>
        </w:tc>
        <w:tc>
          <w:tcPr>
            <w:tcW w:w="4585" w:type="dxa"/>
          </w:tcPr>
          <w:p w14:paraId="5E76EB73" w14:textId="11AD4701" w:rsidR="007124BF" w:rsidRDefault="007124BF" w:rsidP="003912A8">
            <w:pPr>
              <w:widowControl w:val="0"/>
              <w:pBdr>
                <w:top w:val="nil"/>
                <w:left w:val="nil"/>
                <w:bottom w:val="nil"/>
                <w:right w:val="nil"/>
                <w:between w:val="nil"/>
              </w:pBdr>
              <w:spacing w:before="2"/>
              <w:rPr>
                <w:rFonts w:ascii="Calibri" w:eastAsia="Calibri" w:hAnsi="Calibri" w:cs="Calibri"/>
                <w:color w:val="000000"/>
                <w:sz w:val="20"/>
                <w:szCs w:val="20"/>
              </w:rPr>
            </w:pPr>
            <w:r>
              <w:t>Setting up GitHub Account</w:t>
            </w:r>
          </w:p>
        </w:tc>
        <w:tc>
          <w:tcPr>
            <w:tcW w:w="2535" w:type="dxa"/>
          </w:tcPr>
          <w:p w14:paraId="33628542" w14:textId="77777777" w:rsidR="007124BF" w:rsidRDefault="007124BF" w:rsidP="00244E4A">
            <w:pPr>
              <w:widowControl w:val="0"/>
              <w:pBdr>
                <w:top w:val="nil"/>
                <w:left w:val="nil"/>
                <w:bottom w:val="nil"/>
                <w:right w:val="nil"/>
                <w:between w:val="nil"/>
              </w:pBdr>
              <w:rPr>
                <w:color w:val="000000"/>
                <w:sz w:val="20"/>
                <w:szCs w:val="20"/>
              </w:rPr>
            </w:pPr>
          </w:p>
        </w:tc>
      </w:tr>
      <w:tr w:rsidR="007124BF" w14:paraId="60CD82F9" w14:textId="77777777" w:rsidTr="007124BF">
        <w:trPr>
          <w:trHeight w:val="600"/>
        </w:trPr>
        <w:tc>
          <w:tcPr>
            <w:tcW w:w="915" w:type="dxa"/>
          </w:tcPr>
          <w:p w14:paraId="201F8F96" w14:textId="77777777" w:rsidR="007124BF" w:rsidRDefault="007124BF" w:rsidP="00244E4A">
            <w:pPr>
              <w:widowControl w:val="0"/>
              <w:pBdr>
                <w:top w:val="nil"/>
                <w:left w:val="nil"/>
                <w:bottom w:val="nil"/>
                <w:right w:val="nil"/>
                <w:between w:val="nil"/>
              </w:pBdr>
              <w:spacing w:line="241" w:lineRule="auto"/>
              <w:ind w:left="105"/>
              <w:rPr>
                <w:rFonts w:ascii="Calibri" w:eastAsia="Calibri" w:hAnsi="Calibri" w:cs="Calibri"/>
                <w:color w:val="000000"/>
                <w:sz w:val="20"/>
                <w:szCs w:val="20"/>
              </w:rPr>
            </w:pPr>
            <w:r>
              <w:rPr>
                <w:rFonts w:ascii="Calibri" w:eastAsia="Calibri" w:hAnsi="Calibri" w:cs="Calibri"/>
                <w:color w:val="000000"/>
                <w:sz w:val="20"/>
                <w:szCs w:val="20"/>
              </w:rPr>
              <w:t>3</w:t>
            </w:r>
          </w:p>
        </w:tc>
        <w:tc>
          <w:tcPr>
            <w:tcW w:w="4585" w:type="dxa"/>
          </w:tcPr>
          <w:p w14:paraId="67718B36" w14:textId="576FA136" w:rsidR="007124BF" w:rsidRDefault="007124BF" w:rsidP="003912A8">
            <w:pPr>
              <w:widowControl w:val="0"/>
              <w:pBdr>
                <w:top w:val="nil"/>
                <w:left w:val="nil"/>
                <w:bottom w:val="nil"/>
                <w:right w:val="nil"/>
                <w:between w:val="nil"/>
              </w:pBdr>
              <w:jc w:val="both"/>
              <w:rPr>
                <w:rFonts w:ascii="Calibri" w:eastAsia="Calibri" w:hAnsi="Calibri" w:cs="Calibri"/>
                <w:color w:val="000000"/>
                <w:sz w:val="20"/>
                <w:szCs w:val="20"/>
              </w:rPr>
            </w:pPr>
            <w:r>
              <w:t>Program to generate logs</w:t>
            </w:r>
          </w:p>
        </w:tc>
        <w:tc>
          <w:tcPr>
            <w:tcW w:w="2535" w:type="dxa"/>
          </w:tcPr>
          <w:p w14:paraId="553EAF07" w14:textId="77777777" w:rsidR="007124BF" w:rsidRDefault="007124BF" w:rsidP="00244E4A">
            <w:pPr>
              <w:widowControl w:val="0"/>
              <w:pBdr>
                <w:top w:val="nil"/>
                <w:left w:val="nil"/>
                <w:bottom w:val="nil"/>
                <w:right w:val="nil"/>
                <w:between w:val="nil"/>
              </w:pBdr>
              <w:rPr>
                <w:color w:val="000000"/>
                <w:sz w:val="20"/>
                <w:szCs w:val="20"/>
              </w:rPr>
            </w:pPr>
          </w:p>
        </w:tc>
      </w:tr>
      <w:tr w:rsidR="007124BF" w14:paraId="44CD9696" w14:textId="77777777" w:rsidTr="007124BF">
        <w:trPr>
          <w:trHeight w:val="690"/>
        </w:trPr>
        <w:tc>
          <w:tcPr>
            <w:tcW w:w="915" w:type="dxa"/>
          </w:tcPr>
          <w:p w14:paraId="472665B8" w14:textId="77777777" w:rsidR="007124BF" w:rsidRDefault="007124BF" w:rsidP="00244E4A">
            <w:pPr>
              <w:widowControl w:val="0"/>
              <w:pBdr>
                <w:top w:val="nil"/>
                <w:left w:val="nil"/>
                <w:bottom w:val="nil"/>
                <w:right w:val="nil"/>
                <w:between w:val="nil"/>
              </w:pBdr>
              <w:spacing w:line="236" w:lineRule="auto"/>
              <w:ind w:left="105"/>
              <w:rPr>
                <w:rFonts w:ascii="Calibri" w:eastAsia="Calibri" w:hAnsi="Calibri" w:cs="Calibri"/>
                <w:color w:val="000000"/>
                <w:sz w:val="20"/>
                <w:szCs w:val="20"/>
              </w:rPr>
            </w:pPr>
            <w:r>
              <w:rPr>
                <w:rFonts w:ascii="Calibri" w:eastAsia="Calibri" w:hAnsi="Calibri" w:cs="Calibri"/>
                <w:color w:val="000000"/>
                <w:sz w:val="20"/>
                <w:szCs w:val="20"/>
              </w:rPr>
              <w:t>4</w:t>
            </w:r>
          </w:p>
        </w:tc>
        <w:tc>
          <w:tcPr>
            <w:tcW w:w="4585" w:type="dxa"/>
          </w:tcPr>
          <w:p w14:paraId="0AF34479" w14:textId="53065625" w:rsidR="007124BF" w:rsidRDefault="007124BF" w:rsidP="003E31F0">
            <w:pPr>
              <w:widowControl w:val="0"/>
              <w:pBdr>
                <w:top w:val="nil"/>
                <w:left w:val="nil"/>
                <w:bottom w:val="nil"/>
                <w:right w:val="nil"/>
                <w:between w:val="nil"/>
              </w:pBdr>
              <w:spacing w:before="116"/>
              <w:rPr>
                <w:rFonts w:ascii="Calibri" w:eastAsia="Calibri" w:hAnsi="Calibri" w:cs="Calibri"/>
                <w:color w:val="000000"/>
                <w:sz w:val="20"/>
                <w:szCs w:val="20"/>
              </w:rPr>
            </w:pPr>
            <w:r>
              <w:t>Create and visualize branches in Git</w:t>
            </w:r>
          </w:p>
        </w:tc>
        <w:tc>
          <w:tcPr>
            <w:tcW w:w="2535" w:type="dxa"/>
          </w:tcPr>
          <w:p w14:paraId="7676C0C1" w14:textId="77777777" w:rsidR="007124BF" w:rsidRDefault="007124BF" w:rsidP="00244E4A">
            <w:pPr>
              <w:widowControl w:val="0"/>
              <w:pBdr>
                <w:top w:val="nil"/>
                <w:left w:val="nil"/>
                <w:bottom w:val="nil"/>
                <w:right w:val="nil"/>
                <w:between w:val="nil"/>
              </w:pBdr>
              <w:rPr>
                <w:color w:val="000000"/>
                <w:sz w:val="20"/>
                <w:szCs w:val="20"/>
              </w:rPr>
            </w:pPr>
          </w:p>
        </w:tc>
      </w:tr>
    </w:tbl>
    <w:p w14:paraId="65B7A746" w14:textId="298CAF4F" w:rsidR="00E211D9" w:rsidRDefault="00E211D9"/>
    <w:p w14:paraId="152E2B57" w14:textId="05F7B212" w:rsidR="003E31F0" w:rsidRDefault="003E31F0"/>
    <w:p w14:paraId="0A771304" w14:textId="152135F4" w:rsidR="007124BF" w:rsidRDefault="007124BF"/>
    <w:p w14:paraId="361F9FA4" w14:textId="763C33C9" w:rsidR="007124BF" w:rsidRDefault="007124BF"/>
    <w:p w14:paraId="7E9BA4B8" w14:textId="340B2D0B" w:rsidR="007124BF" w:rsidRDefault="007124BF"/>
    <w:p w14:paraId="2BCBBEC3" w14:textId="4262086B" w:rsidR="007124BF" w:rsidRDefault="007124BF"/>
    <w:p w14:paraId="45E9D8F2" w14:textId="3734A138" w:rsidR="007124BF" w:rsidRDefault="007124BF"/>
    <w:p w14:paraId="7919AAFF" w14:textId="68C1E7AE" w:rsidR="007124BF" w:rsidRDefault="007124BF"/>
    <w:p w14:paraId="71E1DF8A" w14:textId="0149AF77" w:rsidR="007124BF" w:rsidRDefault="007124BF"/>
    <w:p w14:paraId="02DD254D" w14:textId="78ECAFDF" w:rsidR="007124BF" w:rsidRDefault="007124BF"/>
    <w:p w14:paraId="2B23EC7E" w14:textId="1C346D46" w:rsidR="007124BF" w:rsidRDefault="007124BF"/>
    <w:p w14:paraId="2250E58E" w14:textId="14834B3C" w:rsidR="007124BF" w:rsidRDefault="007124BF"/>
    <w:p w14:paraId="0BE9FDB0" w14:textId="2AB607F4" w:rsidR="007124BF" w:rsidRDefault="007124BF"/>
    <w:p w14:paraId="245BEC44" w14:textId="7583B142" w:rsidR="007124BF" w:rsidRDefault="007124BF"/>
    <w:p w14:paraId="14CA7A79" w14:textId="355471DE" w:rsidR="007124BF" w:rsidRDefault="007124BF">
      <w:pPr>
        <w:rPr>
          <w:sz w:val="72"/>
          <w:szCs w:val="72"/>
        </w:rPr>
      </w:pPr>
      <w:r w:rsidRPr="007124BF">
        <w:rPr>
          <w:sz w:val="72"/>
          <w:szCs w:val="72"/>
        </w:rPr>
        <w:lastRenderedPageBreak/>
        <w:t>EXPERIMENT – 1</w:t>
      </w:r>
    </w:p>
    <w:p w14:paraId="03A11982" w14:textId="77777777" w:rsidR="007124BF" w:rsidRDefault="007124BF">
      <w:pPr>
        <w:rPr>
          <w:sz w:val="72"/>
          <w:szCs w:val="72"/>
        </w:rPr>
      </w:pPr>
    </w:p>
    <w:p w14:paraId="66653E1B" w14:textId="77777777" w:rsidR="007124BF" w:rsidRPr="007124BF" w:rsidRDefault="007124BF">
      <w:pPr>
        <w:rPr>
          <w:sz w:val="40"/>
          <w:szCs w:val="40"/>
        </w:rPr>
      </w:pPr>
      <w:r w:rsidRPr="007124BF">
        <w:rPr>
          <w:sz w:val="40"/>
          <w:szCs w:val="40"/>
        </w:rPr>
        <w:t xml:space="preserve">Aim: Setting up the git client. </w:t>
      </w:r>
    </w:p>
    <w:p w14:paraId="5AD7D677" w14:textId="77777777" w:rsidR="007124BF" w:rsidRDefault="007124BF"/>
    <w:p w14:paraId="59733F69" w14:textId="77777777" w:rsidR="007124BF" w:rsidRDefault="007124BF"/>
    <w:p w14:paraId="2620E4B4" w14:textId="374FA341" w:rsidR="007124BF" w:rsidRDefault="007124BF">
      <w:pPr>
        <w:rPr>
          <w:sz w:val="36"/>
          <w:szCs w:val="36"/>
        </w:rPr>
      </w:pPr>
      <w:r w:rsidRPr="007124BF">
        <w:rPr>
          <w:sz w:val="36"/>
          <w:szCs w:val="36"/>
        </w:rPr>
        <w:t>Git Installation: Download the Git installation program</w:t>
      </w:r>
    </w:p>
    <w:p w14:paraId="0536C2FE" w14:textId="77777777" w:rsidR="007124BF" w:rsidRDefault="007124BF">
      <w:pPr>
        <w:rPr>
          <w:sz w:val="36"/>
          <w:szCs w:val="36"/>
        </w:rPr>
      </w:pPr>
    </w:p>
    <w:p w14:paraId="05A34F4F" w14:textId="3683244F" w:rsidR="007124BF" w:rsidRDefault="007124BF">
      <w:r w:rsidRPr="007124BF">
        <w:rPr>
          <w:sz w:val="28"/>
          <w:szCs w:val="28"/>
        </w:rPr>
        <w:t>In the Select Components screen, Windows Explorer Integration is selected as shown</w:t>
      </w:r>
      <w:r>
        <w:t>:</w:t>
      </w:r>
    </w:p>
    <w:p w14:paraId="6014CE94" w14:textId="2120BBB9" w:rsidR="007124BF" w:rsidRDefault="007124BF">
      <w:pPr>
        <w:rPr>
          <w:sz w:val="36"/>
          <w:szCs w:val="36"/>
        </w:rPr>
      </w:pPr>
      <w:r w:rsidRPr="007124BF">
        <w:rPr>
          <w:sz w:val="36"/>
          <w:szCs w:val="36"/>
        </w:rPr>
        <w:drawing>
          <wp:inline distT="0" distB="0" distL="0" distR="0" wp14:anchorId="45750381" wp14:editId="60867419">
            <wp:extent cx="5943600" cy="4997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997450"/>
                    </a:xfrm>
                    <a:prstGeom prst="rect">
                      <a:avLst/>
                    </a:prstGeom>
                  </pic:spPr>
                </pic:pic>
              </a:graphicData>
            </a:graphic>
          </wp:inline>
        </w:drawing>
      </w:r>
    </w:p>
    <w:p w14:paraId="7FCE7D79" w14:textId="6C35B4D7" w:rsidR="007124BF" w:rsidRDefault="007124BF">
      <w:pPr>
        <w:rPr>
          <w:sz w:val="36"/>
          <w:szCs w:val="36"/>
        </w:rPr>
      </w:pPr>
      <w:r w:rsidRPr="007124BF">
        <w:rPr>
          <w:sz w:val="36"/>
          <w:szCs w:val="36"/>
        </w:rPr>
        <w:lastRenderedPageBreak/>
        <w:drawing>
          <wp:inline distT="0" distB="0" distL="0" distR="0" wp14:anchorId="4B829EB1" wp14:editId="6D0ECF5B">
            <wp:extent cx="5830114" cy="477269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114" cy="4772691"/>
                    </a:xfrm>
                    <a:prstGeom prst="rect">
                      <a:avLst/>
                    </a:prstGeom>
                  </pic:spPr>
                </pic:pic>
              </a:graphicData>
            </a:graphic>
          </wp:inline>
        </w:drawing>
      </w:r>
    </w:p>
    <w:p w14:paraId="636793C4" w14:textId="20DB1C69" w:rsidR="007124BF" w:rsidRDefault="007124BF">
      <w:pPr>
        <w:rPr>
          <w:sz w:val="36"/>
          <w:szCs w:val="36"/>
        </w:rPr>
      </w:pPr>
    </w:p>
    <w:p w14:paraId="29978444" w14:textId="77777777" w:rsidR="007124BF" w:rsidRDefault="007124BF">
      <w:r>
        <w:t>T</w:t>
      </w:r>
      <w:r>
        <w:t>hree options are acceptable</w:t>
      </w:r>
      <w:r>
        <w:t xml:space="preserve"> I</w:t>
      </w:r>
      <w:r>
        <w:t>n the Adjusting your PATH screen</w:t>
      </w:r>
    </w:p>
    <w:p w14:paraId="5C086774" w14:textId="77777777" w:rsidR="007124BF" w:rsidRDefault="007124BF"/>
    <w:p w14:paraId="4556B188" w14:textId="77777777" w:rsidR="007124BF" w:rsidRDefault="007124BF">
      <w:r>
        <w:t xml:space="preserve">1. Use Git from Git Bash only: no integration, and no extra command in your command path. </w:t>
      </w:r>
    </w:p>
    <w:p w14:paraId="65AB8A6D" w14:textId="77777777" w:rsidR="007124BF" w:rsidRDefault="007124BF"/>
    <w:p w14:paraId="3D536D09" w14:textId="77777777" w:rsidR="007124BF" w:rsidRDefault="007124BF">
      <w:r>
        <w:t xml:space="preserve">2. Use Git from the windows Command Prompt: add flexibility – you can simply run git from a windows command prompt, and is often the setting for people in industry – but this does add some extra commands. </w:t>
      </w:r>
    </w:p>
    <w:p w14:paraId="1921A9B4" w14:textId="77777777" w:rsidR="007124BF" w:rsidRDefault="007124BF"/>
    <w:p w14:paraId="10DD9A0D" w14:textId="448ABA80" w:rsidR="007124BF" w:rsidRPr="007124BF" w:rsidRDefault="007124BF">
      <w:r>
        <w:t>3. Use Git and optional Unix tools from the Windows Command Prompt: this is also a robust choice and useful if you like to use Unix like commands like grep</w:t>
      </w:r>
    </w:p>
    <w:p w14:paraId="24933605" w14:textId="4780660F" w:rsidR="007124BF" w:rsidRDefault="007124BF"/>
    <w:p w14:paraId="23D81ED3" w14:textId="3EBC2E41" w:rsidR="007124BF" w:rsidRDefault="007124BF">
      <w:r w:rsidRPr="007124BF">
        <w:lastRenderedPageBreak/>
        <w:drawing>
          <wp:inline distT="0" distB="0" distL="0" distR="0" wp14:anchorId="087A3E22" wp14:editId="54AE533D">
            <wp:extent cx="5830114" cy="4896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30114" cy="4896533"/>
                    </a:xfrm>
                    <a:prstGeom prst="rect">
                      <a:avLst/>
                    </a:prstGeom>
                  </pic:spPr>
                </pic:pic>
              </a:graphicData>
            </a:graphic>
          </wp:inline>
        </w:drawing>
      </w:r>
    </w:p>
    <w:p w14:paraId="544742BD" w14:textId="54507EDD" w:rsidR="007124BF" w:rsidRDefault="007124BF">
      <w:r w:rsidRPr="007124BF">
        <w:lastRenderedPageBreak/>
        <w:drawing>
          <wp:inline distT="0" distB="0" distL="0" distR="0" wp14:anchorId="035BCF4A" wp14:editId="742BEDD8">
            <wp:extent cx="5868219" cy="4658375"/>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8219" cy="4658375"/>
                    </a:xfrm>
                    <a:prstGeom prst="rect">
                      <a:avLst/>
                    </a:prstGeom>
                  </pic:spPr>
                </pic:pic>
              </a:graphicData>
            </a:graphic>
          </wp:inline>
        </w:drawing>
      </w:r>
    </w:p>
    <w:p w14:paraId="2F1FC6D1" w14:textId="6D93F743" w:rsidR="007124BF" w:rsidRDefault="007124BF">
      <w:r>
        <w:t xml:space="preserve">Once Git is installed, there is some remaining custom configuration </w:t>
      </w:r>
      <w:r w:rsidR="00AF5810">
        <w:t>we</w:t>
      </w:r>
      <w:r>
        <w:t xml:space="preserve"> must do. Follow the steps below:</w:t>
      </w:r>
    </w:p>
    <w:p w14:paraId="54A834FE" w14:textId="5405DC33" w:rsidR="007124BF" w:rsidRDefault="007124BF"/>
    <w:p w14:paraId="11626DE5" w14:textId="77777777" w:rsidR="00AF5810" w:rsidRDefault="007124BF" w:rsidP="007124BF">
      <w:pPr>
        <w:pStyle w:val="ListParagraph"/>
        <w:numPr>
          <w:ilvl w:val="0"/>
          <w:numId w:val="24"/>
        </w:numPr>
      </w:pPr>
      <w:r>
        <w:t>From within File Explorer, right-click on any folder. A context menu appears containing the commands " Git Bash here" and "</w:t>
      </w:r>
      <w:proofErr w:type="spellStart"/>
      <w:r>
        <w:t>GitGUI</w:t>
      </w:r>
      <w:proofErr w:type="spellEnd"/>
      <w:r>
        <w:t xml:space="preserve"> here". These commands permit you to launch either Git client. For now, select Git Bash here. </w:t>
      </w:r>
    </w:p>
    <w:p w14:paraId="1B4E26E1" w14:textId="77777777" w:rsidR="00AF5810" w:rsidRDefault="007124BF" w:rsidP="007124BF">
      <w:pPr>
        <w:pStyle w:val="ListParagraph"/>
        <w:numPr>
          <w:ilvl w:val="0"/>
          <w:numId w:val="24"/>
        </w:numPr>
      </w:pPr>
      <w:r>
        <w:t xml:space="preserve">b. Enter the command (replacing name as appropriate) git config -- global </w:t>
      </w:r>
      <w:proofErr w:type="spellStart"/>
      <w:proofErr w:type="gramStart"/>
      <w:r>
        <w:t>core.excludesfile</w:t>
      </w:r>
      <w:proofErr w:type="spellEnd"/>
      <w:proofErr w:type="gramEnd"/>
      <w:r>
        <w:t xml:space="preserve"> c:/users/name/. </w:t>
      </w:r>
      <w:proofErr w:type="spellStart"/>
      <w:r>
        <w:t>gitignore</w:t>
      </w:r>
      <w:proofErr w:type="spellEnd"/>
      <w:r>
        <w:t xml:space="preserve"> This tells Git to use </w:t>
      </w:r>
      <w:proofErr w:type="gramStart"/>
      <w:r>
        <w:t>the .</w:t>
      </w:r>
      <w:proofErr w:type="spellStart"/>
      <w:r>
        <w:t>gitignore</w:t>
      </w:r>
      <w:proofErr w:type="spellEnd"/>
      <w:proofErr w:type="gramEnd"/>
      <w:r>
        <w:t xml:space="preserve"> file you created in step 2 NOTE: TO avoid typing errors, copy and paste the commands shown here into the Git Bash window, using the arrow keys to edit the red text to match your information. </w:t>
      </w:r>
    </w:p>
    <w:p w14:paraId="5DCD272A" w14:textId="77777777" w:rsidR="00AF5810" w:rsidRDefault="007124BF" w:rsidP="007124BF">
      <w:pPr>
        <w:pStyle w:val="ListParagraph"/>
        <w:numPr>
          <w:ilvl w:val="0"/>
          <w:numId w:val="24"/>
        </w:numPr>
      </w:pPr>
      <w:r>
        <w:t xml:space="preserve">c. Enter the command git config --global </w:t>
      </w:r>
      <w:proofErr w:type="spellStart"/>
      <w:proofErr w:type="gramStart"/>
      <w:r>
        <w:t>user.Email</w:t>
      </w:r>
      <w:proofErr w:type="spellEnd"/>
      <w:proofErr w:type="gramEnd"/>
      <w:r>
        <w:t xml:space="preserve"> "name@msoe.edu" This links your Git activity to your email address. Without this, your commits will often show up as "unknown login". Replace name with your own MSOE email name. </w:t>
      </w:r>
    </w:p>
    <w:p w14:paraId="7FDD67E4" w14:textId="5313D04B" w:rsidR="007124BF" w:rsidRDefault="007124BF" w:rsidP="007124BF">
      <w:pPr>
        <w:pStyle w:val="ListParagraph"/>
        <w:numPr>
          <w:ilvl w:val="0"/>
          <w:numId w:val="24"/>
        </w:numPr>
      </w:pPr>
      <w:r>
        <w:t>d Enter the command git config --global user.name "Your Name" Git uses</w:t>
      </w:r>
      <w:r w:rsidR="00AF5810">
        <w:t xml:space="preserve"> </w:t>
      </w:r>
      <w:r>
        <w:t>this</w:t>
      </w:r>
      <w:r w:rsidR="00AF5810">
        <w:t xml:space="preserve"> </w:t>
      </w:r>
      <w:r>
        <w:t xml:space="preserve">to log your activity. Replace "Your Name" by your actual first and last name. e. Enter the command git config --global </w:t>
      </w:r>
      <w:proofErr w:type="spellStart"/>
      <w:r>
        <w:t>push.default</w:t>
      </w:r>
      <w:proofErr w:type="spellEnd"/>
      <w:r>
        <w:t xml:space="preserve"> simple This ensures that all pushes go back to the branch from which they were pulled. Otherwise pushes will go to the master branch, forcing a merge.</w:t>
      </w:r>
    </w:p>
    <w:p w14:paraId="3A2AC056" w14:textId="5E7E2D85" w:rsidR="00AF5810" w:rsidRDefault="00AF5810" w:rsidP="00AF5810"/>
    <w:p w14:paraId="29A52F3E" w14:textId="411234E4" w:rsidR="00AF5810" w:rsidRDefault="00AF5810" w:rsidP="00AF5810"/>
    <w:p w14:paraId="7283E0B9" w14:textId="48510780" w:rsidR="00AF5810" w:rsidRDefault="00AF5810" w:rsidP="00AF5810"/>
    <w:p w14:paraId="6799A1B9" w14:textId="0BDE2973" w:rsidR="00AF5810" w:rsidRDefault="00AF5810" w:rsidP="00AF5810"/>
    <w:p w14:paraId="35FF2093" w14:textId="6D596320" w:rsidR="00AF5810" w:rsidRDefault="00AF5810" w:rsidP="00AF5810">
      <w:pPr>
        <w:rPr>
          <w:sz w:val="72"/>
          <w:szCs w:val="72"/>
        </w:rPr>
      </w:pPr>
      <w:r w:rsidRPr="007124BF">
        <w:rPr>
          <w:sz w:val="72"/>
          <w:szCs w:val="72"/>
        </w:rPr>
        <w:lastRenderedPageBreak/>
        <w:t xml:space="preserve">EXPERIMENT – </w:t>
      </w:r>
      <w:r>
        <w:rPr>
          <w:sz w:val="72"/>
          <w:szCs w:val="72"/>
        </w:rPr>
        <w:t>2</w:t>
      </w:r>
    </w:p>
    <w:p w14:paraId="17916E96" w14:textId="1AE2D58B" w:rsidR="00AF5810" w:rsidRDefault="00AF5810" w:rsidP="00AF5810">
      <w:pPr>
        <w:rPr>
          <w:sz w:val="40"/>
          <w:szCs w:val="40"/>
        </w:rPr>
      </w:pPr>
      <w:r w:rsidRPr="007124BF">
        <w:rPr>
          <w:sz w:val="40"/>
          <w:szCs w:val="40"/>
        </w:rPr>
        <w:t>Aim: Setting up the git</w:t>
      </w:r>
      <w:r>
        <w:rPr>
          <w:sz w:val="40"/>
          <w:szCs w:val="40"/>
        </w:rPr>
        <w:t xml:space="preserve"> hub account</w:t>
      </w:r>
      <w:r w:rsidRPr="007124BF">
        <w:rPr>
          <w:sz w:val="40"/>
          <w:szCs w:val="40"/>
        </w:rPr>
        <w:t xml:space="preserve">. </w:t>
      </w:r>
    </w:p>
    <w:p w14:paraId="0B27023A" w14:textId="5B2E87F7" w:rsidR="00AF5810" w:rsidRDefault="00AF5810" w:rsidP="00AF5810">
      <w:pPr>
        <w:rPr>
          <w:sz w:val="40"/>
          <w:szCs w:val="40"/>
        </w:rPr>
      </w:pPr>
      <w:r w:rsidRPr="00AF5810">
        <w:rPr>
          <w:sz w:val="40"/>
          <w:szCs w:val="40"/>
        </w:rPr>
        <w:drawing>
          <wp:inline distT="0" distB="0" distL="0" distR="0" wp14:anchorId="15561493" wp14:editId="226015BC">
            <wp:extent cx="5877745" cy="272453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77745" cy="2724530"/>
                    </a:xfrm>
                    <a:prstGeom prst="rect">
                      <a:avLst/>
                    </a:prstGeom>
                  </pic:spPr>
                </pic:pic>
              </a:graphicData>
            </a:graphic>
          </wp:inline>
        </w:drawing>
      </w:r>
    </w:p>
    <w:p w14:paraId="005BD844" w14:textId="476EC109" w:rsidR="00AF5810" w:rsidRDefault="00AF5810" w:rsidP="00AF5810">
      <w:pPr>
        <w:rPr>
          <w:sz w:val="40"/>
          <w:szCs w:val="40"/>
        </w:rPr>
      </w:pPr>
      <w:r w:rsidRPr="00AF5810">
        <w:rPr>
          <w:sz w:val="40"/>
          <w:szCs w:val="40"/>
        </w:rPr>
        <w:drawing>
          <wp:inline distT="0" distB="0" distL="0" distR="0" wp14:anchorId="0E54BF78" wp14:editId="644218F6">
            <wp:extent cx="5620534" cy="324847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20534" cy="3248478"/>
                    </a:xfrm>
                    <a:prstGeom prst="rect">
                      <a:avLst/>
                    </a:prstGeom>
                  </pic:spPr>
                </pic:pic>
              </a:graphicData>
            </a:graphic>
          </wp:inline>
        </w:drawing>
      </w:r>
    </w:p>
    <w:p w14:paraId="4BC814F2" w14:textId="3EE3C560" w:rsidR="00AF5810" w:rsidRPr="007124BF" w:rsidRDefault="00AF5810" w:rsidP="00AF5810">
      <w:pPr>
        <w:rPr>
          <w:sz w:val="40"/>
          <w:szCs w:val="40"/>
        </w:rPr>
      </w:pPr>
      <w:r>
        <w:t>2. Choosing your GitHub product: You can choose GitHub Free or GitHub Pro to get access to different features for your personal account. You can upgrade at any time if you are unsure at first which product you want. For more information on all GitHub’s plans, see “GitHub's products”.</w:t>
      </w:r>
    </w:p>
    <w:p w14:paraId="414C3966" w14:textId="7EF0471D" w:rsidR="00AF5810" w:rsidRDefault="00AF5810" w:rsidP="00AF5810"/>
    <w:p w14:paraId="62E5235C" w14:textId="2CF7C99D" w:rsidR="00AF5810" w:rsidRDefault="00AF5810" w:rsidP="00AF5810">
      <w:r>
        <w:t>3. Verifying your email address: To ensure you can use all the features in your GitHub plan, verify your email address after signing up for a new account. For more information, see “Verifying your email address</w:t>
      </w:r>
      <w:r>
        <w:t>.</w:t>
      </w:r>
    </w:p>
    <w:p w14:paraId="38FE6487" w14:textId="5B7E743F" w:rsidR="00AF5810" w:rsidRDefault="00AF5810" w:rsidP="00AF5810">
      <w:r w:rsidRPr="00AF5810">
        <w:lastRenderedPageBreak/>
        <w:drawing>
          <wp:inline distT="0" distB="0" distL="0" distR="0" wp14:anchorId="43A1FE24" wp14:editId="389F8A03">
            <wp:extent cx="5887272" cy="3943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87272" cy="3943900"/>
                    </a:xfrm>
                    <a:prstGeom prst="rect">
                      <a:avLst/>
                    </a:prstGeom>
                  </pic:spPr>
                </pic:pic>
              </a:graphicData>
            </a:graphic>
          </wp:inline>
        </w:drawing>
      </w:r>
    </w:p>
    <w:p w14:paraId="1D3E88F4" w14:textId="10ACCB4A" w:rsidR="00AF5810" w:rsidRDefault="00AF5810" w:rsidP="00AF5810">
      <w:r>
        <w:t>4. Configuring two-factor authentication: Two-factor authentication, or 2FA, is an extra layer of security used when logging into websites or apps. We strongly urge you to configure 2FA for safety of your account. For more information, see “About two</w:t>
      </w:r>
      <w:r>
        <w:t xml:space="preserve"> </w:t>
      </w:r>
      <w:r>
        <w:t>factor authentication."</w:t>
      </w:r>
    </w:p>
    <w:p w14:paraId="3071A551" w14:textId="7F17EF7B" w:rsidR="00AF5810" w:rsidRDefault="00AF5810" w:rsidP="00AF5810">
      <w:r w:rsidRPr="00AF5810">
        <w:drawing>
          <wp:inline distT="0" distB="0" distL="0" distR="0" wp14:anchorId="2CDFB285" wp14:editId="1CD0534A">
            <wp:extent cx="5639587" cy="2324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39587" cy="2324424"/>
                    </a:xfrm>
                    <a:prstGeom prst="rect">
                      <a:avLst/>
                    </a:prstGeom>
                  </pic:spPr>
                </pic:pic>
              </a:graphicData>
            </a:graphic>
          </wp:inline>
        </w:drawing>
      </w:r>
    </w:p>
    <w:p w14:paraId="544B4B53" w14:textId="642557E8" w:rsidR="00AF5810" w:rsidRDefault="00AF5810" w:rsidP="00AF5810">
      <w:r>
        <w:t xml:space="preserve">5. Viewing your GitHub profile and contribution graph: Your GitHub profile tells people the story of your work through the repositories and </w:t>
      </w:r>
      <w:proofErr w:type="spellStart"/>
      <w:r>
        <w:t>gists</w:t>
      </w:r>
      <w:proofErr w:type="spellEnd"/>
      <w:r>
        <w:t xml:space="preserve"> you’ve pinned, the organi</w:t>
      </w:r>
      <w:r>
        <w:t>z</w:t>
      </w:r>
      <w:r>
        <w:t>ation memberships you’ve chosen to publicize, the contributions you’ve made, and the projects you’ve created. For more information, see “About your profile” and “Viewing contributions on your profile.”</w:t>
      </w:r>
    </w:p>
    <w:p w14:paraId="07AA499C" w14:textId="3157F136" w:rsidR="00AF5810" w:rsidRDefault="00AF5810" w:rsidP="00AF5810">
      <w:r w:rsidRPr="00AF5810">
        <w:lastRenderedPageBreak/>
        <w:drawing>
          <wp:inline distT="0" distB="0" distL="0" distR="0" wp14:anchorId="019F5968" wp14:editId="550EBC3A">
            <wp:extent cx="5943600" cy="1437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7005"/>
                    </a:xfrm>
                    <a:prstGeom prst="rect">
                      <a:avLst/>
                    </a:prstGeom>
                  </pic:spPr>
                </pic:pic>
              </a:graphicData>
            </a:graphic>
          </wp:inline>
        </w:drawing>
      </w:r>
    </w:p>
    <w:p w14:paraId="15CD6CED" w14:textId="5F014D10" w:rsidR="00AF5810" w:rsidRDefault="00AF5810" w:rsidP="00AF5810"/>
    <w:p w14:paraId="4FF656D9" w14:textId="386E9C39" w:rsidR="00AF5810" w:rsidRDefault="00AF5810" w:rsidP="00AF5810"/>
    <w:p w14:paraId="31D466DD" w14:textId="4A09F603" w:rsidR="00AF5810" w:rsidRDefault="00AF5810" w:rsidP="00AF5810">
      <w:r w:rsidRPr="007124BF">
        <w:rPr>
          <w:sz w:val="72"/>
          <w:szCs w:val="72"/>
        </w:rPr>
        <w:t xml:space="preserve">EXPERIMENT – </w:t>
      </w:r>
      <w:r>
        <w:rPr>
          <w:sz w:val="72"/>
          <w:szCs w:val="72"/>
        </w:rPr>
        <w:t>3</w:t>
      </w:r>
    </w:p>
    <w:p w14:paraId="1604067C" w14:textId="77777777" w:rsidR="00AF5810" w:rsidRPr="00AF5810" w:rsidRDefault="00AF5810" w:rsidP="00AF5810"/>
    <w:p w14:paraId="78B6C9BD" w14:textId="5C5C2BEC" w:rsidR="00AF5810" w:rsidRDefault="00AF5810" w:rsidP="00AF5810">
      <w:pPr>
        <w:rPr>
          <w:sz w:val="40"/>
          <w:szCs w:val="40"/>
        </w:rPr>
      </w:pPr>
      <w:r w:rsidRPr="007124BF">
        <w:rPr>
          <w:sz w:val="40"/>
          <w:szCs w:val="40"/>
        </w:rPr>
        <w:t>Aim:</w:t>
      </w:r>
      <w:r>
        <w:rPr>
          <w:sz w:val="40"/>
          <w:szCs w:val="40"/>
        </w:rPr>
        <w:t xml:space="preserve"> Program to generate logs</w:t>
      </w:r>
    </w:p>
    <w:p w14:paraId="570DD8D2" w14:textId="77777777" w:rsidR="00AF5810" w:rsidRDefault="00AF5810" w:rsidP="00AF5810">
      <w:pPr>
        <w:rPr>
          <w:sz w:val="40"/>
          <w:szCs w:val="40"/>
        </w:rPr>
      </w:pPr>
    </w:p>
    <w:p w14:paraId="4C7E8E2A" w14:textId="77777777" w:rsidR="00BF689B" w:rsidRDefault="00BF689B" w:rsidP="00AF5810">
      <w:r>
        <w:t xml:space="preserve">Basic Git </w:t>
      </w:r>
      <w:proofErr w:type="spellStart"/>
      <w:r>
        <w:t>init</w:t>
      </w:r>
      <w:proofErr w:type="spellEnd"/>
    </w:p>
    <w:p w14:paraId="39491929" w14:textId="77777777" w:rsidR="00BF689B" w:rsidRDefault="00BF689B" w:rsidP="00AF5810"/>
    <w:p w14:paraId="066C04F0" w14:textId="2E20BEEB" w:rsidR="00AF5810" w:rsidRDefault="00BF689B" w:rsidP="00AF5810">
      <w:r>
        <w:t xml:space="preserve"> Git </w:t>
      </w:r>
      <w:proofErr w:type="spellStart"/>
      <w:r>
        <w:t>init</w:t>
      </w:r>
      <w:proofErr w:type="spellEnd"/>
      <w:r>
        <w:t xml:space="preserve"> command creates a new Git repository. It can be used to convert an existing, undersigned project to a Git repository or initialize a new, empty repository. Most other Git commands are not available outside of an initialize repository, so this is usually the first command you’ll run in a new project.</w:t>
      </w:r>
    </w:p>
    <w:p w14:paraId="7084D6B6" w14:textId="445700ED" w:rsidR="00AF5810" w:rsidRDefault="00AF5810" w:rsidP="00AF5810"/>
    <w:p w14:paraId="58CB656E" w14:textId="0DFF04EE" w:rsidR="00BF689B" w:rsidRDefault="00BF689B" w:rsidP="00AF5810"/>
    <w:p w14:paraId="7506D222" w14:textId="77777777" w:rsidR="00BF689B" w:rsidRDefault="00BF689B" w:rsidP="00AF5810">
      <w:r>
        <w:t xml:space="preserve">Basic Git status </w:t>
      </w:r>
    </w:p>
    <w:p w14:paraId="35B0211D" w14:textId="77777777" w:rsidR="00BF689B" w:rsidRDefault="00BF689B" w:rsidP="00AF5810"/>
    <w:p w14:paraId="0B6CDB62" w14:textId="21B84808" w:rsidR="00BF689B" w:rsidRDefault="00BF689B" w:rsidP="00AF5810">
      <w:r>
        <w:t>The git status command displays the state of the working directory and the staging area. It lets you see which changes have been staged, which haven't, and which files aren't being tracked by Git. Status output does not show you any information regarding the committed project history.</w:t>
      </w:r>
    </w:p>
    <w:p w14:paraId="64E8E230" w14:textId="40F336F1" w:rsidR="00AF5810" w:rsidRDefault="00AF5810" w:rsidP="00AF5810"/>
    <w:p w14:paraId="4D8F9A7C" w14:textId="19266635" w:rsidR="00BF689B" w:rsidRDefault="00BF689B" w:rsidP="00AF5810"/>
    <w:p w14:paraId="465E3061" w14:textId="77777777" w:rsidR="00BF689B" w:rsidRDefault="00BF689B" w:rsidP="00AF5810">
      <w:r>
        <w:t xml:space="preserve">Basic Git commit </w:t>
      </w:r>
    </w:p>
    <w:p w14:paraId="1CD6866D" w14:textId="77777777" w:rsidR="00BF689B" w:rsidRDefault="00BF689B" w:rsidP="00AF5810"/>
    <w:p w14:paraId="712BCCF4" w14:textId="6CEFB7D2" w:rsidR="00BF689B" w:rsidRDefault="00BF689B" w:rsidP="00AF5810">
      <w:r>
        <w:t xml:space="preserve">The git commit command captures a snapshot of the project's currently staged changes. Committed snapshots can be thought of as “safe” versions of a project—Git will never change them unless you explicitly ask it to. Prior to the execution of git commit, </w:t>
      </w:r>
      <w:proofErr w:type="gramStart"/>
      <w:r>
        <w:t>The</w:t>
      </w:r>
      <w:proofErr w:type="gramEnd"/>
      <w:r>
        <w:t xml:space="preserve"> git add command is used to promote or 'stage' changes to the project that will be stored in a commit. These two commands git commit and git add are two of the most frequently used</w:t>
      </w:r>
    </w:p>
    <w:p w14:paraId="436BE448" w14:textId="1D2174B3" w:rsidR="00BF689B" w:rsidRDefault="00BF689B" w:rsidP="00AF5810"/>
    <w:p w14:paraId="2786C900" w14:textId="78D9D3E5" w:rsidR="00BF689B" w:rsidRDefault="00BF689B" w:rsidP="00AF5810"/>
    <w:p w14:paraId="49FA4C65" w14:textId="77777777" w:rsidR="00BF689B" w:rsidRDefault="00BF689B" w:rsidP="00AF5810">
      <w:r>
        <w:t xml:space="preserve">Basic Git add command </w:t>
      </w:r>
    </w:p>
    <w:p w14:paraId="2FDF64DF" w14:textId="77777777" w:rsidR="00BF689B" w:rsidRDefault="00BF689B" w:rsidP="00AF5810"/>
    <w:p w14:paraId="57A302A8" w14:textId="77567FFC" w:rsidR="00BF689B" w:rsidRDefault="00BF689B" w:rsidP="00AF5810">
      <w: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r>
        <w:t>.</w:t>
      </w:r>
    </w:p>
    <w:p w14:paraId="6D27E1D0" w14:textId="77777777" w:rsidR="00BF689B" w:rsidRDefault="00BF689B" w:rsidP="00AF5810">
      <w:r>
        <w:lastRenderedPageBreak/>
        <w:t>Basic Git log</w:t>
      </w:r>
    </w:p>
    <w:p w14:paraId="0CFEB936" w14:textId="77777777" w:rsidR="00BF689B" w:rsidRDefault="00BF689B" w:rsidP="00AF5810"/>
    <w:p w14:paraId="6325B403" w14:textId="1E353568" w:rsidR="00BF689B" w:rsidRDefault="00BF689B" w:rsidP="00AF5810">
      <w:r>
        <w:t xml:space="preserve"> Git log command is one of the most usual commands of git. It is the most useful command for Git. Every time you need to check the history, you have to use the git log command. The basic git log command will display the most recent commits and the status of the head. It will use as:</w:t>
      </w:r>
    </w:p>
    <w:p w14:paraId="63AADD92" w14:textId="77777777" w:rsidR="00BF689B" w:rsidRDefault="00BF689B" w:rsidP="00AF5810"/>
    <w:p w14:paraId="0508762C" w14:textId="77777777" w:rsidR="007124BF" w:rsidRDefault="007124BF" w:rsidP="007124BF">
      <w:pPr>
        <w:ind w:left="360"/>
      </w:pPr>
    </w:p>
    <w:p w14:paraId="1222DB8B" w14:textId="4B512B41" w:rsidR="003E31F0" w:rsidRDefault="003E31F0">
      <w:r w:rsidRPr="003E31F0">
        <w:rPr>
          <w:noProof/>
        </w:rPr>
        <w:drawing>
          <wp:inline distT="0" distB="0" distL="0" distR="0" wp14:anchorId="40DFAF74" wp14:editId="605ADAD1">
            <wp:extent cx="4991797"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1797" cy="2762636"/>
                    </a:xfrm>
                    <a:prstGeom prst="rect">
                      <a:avLst/>
                    </a:prstGeom>
                  </pic:spPr>
                </pic:pic>
              </a:graphicData>
            </a:graphic>
          </wp:inline>
        </w:drawing>
      </w:r>
    </w:p>
    <w:p w14:paraId="74A35030" w14:textId="77777777" w:rsidR="00BF689B" w:rsidRDefault="00BF689B"/>
    <w:p w14:paraId="33B0256A" w14:textId="169509C9" w:rsidR="00BF689B" w:rsidRDefault="00BF689B">
      <w:r w:rsidRPr="00BF689B">
        <w:drawing>
          <wp:inline distT="0" distB="0" distL="0" distR="0" wp14:anchorId="6EA52A3A" wp14:editId="5151D47A">
            <wp:extent cx="4048690" cy="123842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8690" cy="1238423"/>
                    </a:xfrm>
                    <a:prstGeom prst="rect">
                      <a:avLst/>
                    </a:prstGeom>
                  </pic:spPr>
                </pic:pic>
              </a:graphicData>
            </a:graphic>
          </wp:inline>
        </w:drawing>
      </w:r>
    </w:p>
    <w:p w14:paraId="6A114C21" w14:textId="77777777" w:rsidR="00BF689B" w:rsidRDefault="00BF689B"/>
    <w:p w14:paraId="506CB89A" w14:textId="343F1AD0" w:rsidR="003E31F0" w:rsidRDefault="003E31F0">
      <w:r w:rsidRPr="003E31F0">
        <w:rPr>
          <w:noProof/>
        </w:rPr>
        <w:drawing>
          <wp:inline distT="0" distB="0" distL="0" distR="0" wp14:anchorId="247A061E" wp14:editId="78496F48">
            <wp:extent cx="4982270"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2270" cy="1209844"/>
                    </a:xfrm>
                    <a:prstGeom prst="rect">
                      <a:avLst/>
                    </a:prstGeom>
                  </pic:spPr>
                </pic:pic>
              </a:graphicData>
            </a:graphic>
          </wp:inline>
        </w:drawing>
      </w:r>
    </w:p>
    <w:p w14:paraId="73F46890" w14:textId="4EEDBEBB" w:rsidR="003E31F0" w:rsidRDefault="003E31F0"/>
    <w:p w14:paraId="11BADC2F" w14:textId="489DBF28" w:rsidR="003E31F0" w:rsidRDefault="003E31F0"/>
    <w:p w14:paraId="66BB3154" w14:textId="36604E84" w:rsidR="003E31F0" w:rsidRDefault="003E31F0"/>
    <w:p w14:paraId="27B0E01E" w14:textId="4792A149" w:rsidR="003E31F0" w:rsidRDefault="003E31F0"/>
    <w:p w14:paraId="5F4244CF" w14:textId="502A187A" w:rsidR="003E31F0" w:rsidRDefault="003E31F0">
      <w:r w:rsidRPr="003E31F0">
        <w:rPr>
          <w:noProof/>
        </w:rPr>
        <w:lastRenderedPageBreak/>
        <w:drawing>
          <wp:inline distT="0" distB="0" distL="0" distR="0" wp14:anchorId="59AF9423" wp14:editId="3FD2E1E0">
            <wp:extent cx="5439534" cy="375337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39534" cy="3753374"/>
                    </a:xfrm>
                    <a:prstGeom prst="rect">
                      <a:avLst/>
                    </a:prstGeom>
                  </pic:spPr>
                </pic:pic>
              </a:graphicData>
            </a:graphic>
          </wp:inline>
        </w:drawing>
      </w:r>
    </w:p>
    <w:p w14:paraId="79F9D86F" w14:textId="00F10B8C" w:rsidR="00BF689B" w:rsidRDefault="00BF689B"/>
    <w:p w14:paraId="3A5498A8" w14:textId="5A71319C" w:rsidR="00BF689B" w:rsidRDefault="00BF689B"/>
    <w:p w14:paraId="4389050A" w14:textId="7A932287" w:rsidR="00BF689B" w:rsidRDefault="00BF689B"/>
    <w:p w14:paraId="79A08356" w14:textId="1DDB6278" w:rsidR="00BF689B" w:rsidRDefault="00BF689B"/>
    <w:p w14:paraId="045D628D" w14:textId="0D9A5D3E" w:rsidR="00BF689B" w:rsidRDefault="00BF689B"/>
    <w:p w14:paraId="41E8B3BA" w14:textId="77777777" w:rsidR="00BF689B" w:rsidRDefault="00BF689B" w:rsidP="00BF689B">
      <w:pPr>
        <w:rPr>
          <w:sz w:val="72"/>
          <w:szCs w:val="72"/>
        </w:rPr>
      </w:pPr>
    </w:p>
    <w:p w14:paraId="1C61B785" w14:textId="77777777" w:rsidR="00BF689B" w:rsidRDefault="00BF689B" w:rsidP="00BF689B">
      <w:pPr>
        <w:rPr>
          <w:sz w:val="72"/>
          <w:szCs w:val="72"/>
        </w:rPr>
      </w:pPr>
    </w:p>
    <w:p w14:paraId="44018672" w14:textId="77777777" w:rsidR="00BF689B" w:rsidRDefault="00BF689B" w:rsidP="00BF689B">
      <w:pPr>
        <w:rPr>
          <w:sz w:val="72"/>
          <w:szCs w:val="72"/>
        </w:rPr>
      </w:pPr>
    </w:p>
    <w:p w14:paraId="62CD7819" w14:textId="77777777" w:rsidR="00BF689B" w:rsidRDefault="00BF689B" w:rsidP="00BF689B">
      <w:pPr>
        <w:rPr>
          <w:sz w:val="72"/>
          <w:szCs w:val="72"/>
        </w:rPr>
      </w:pPr>
    </w:p>
    <w:p w14:paraId="361403FD" w14:textId="77777777" w:rsidR="00BF689B" w:rsidRDefault="00BF689B" w:rsidP="00BF689B">
      <w:pPr>
        <w:rPr>
          <w:sz w:val="72"/>
          <w:szCs w:val="72"/>
        </w:rPr>
      </w:pPr>
    </w:p>
    <w:p w14:paraId="7FBBBAEF" w14:textId="77777777" w:rsidR="00BF689B" w:rsidRDefault="00BF689B" w:rsidP="00BF689B">
      <w:pPr>
        <w:rPr>
          <w:sz w:val="72"/>
          <w:szCs w:val="72"/>
        </w:rPr>
      </w:pPr>
    </w:p>
    <w:p w14:paraId="40463DE5" w14:textId="38E9E324" w:rsidR="00BF689B" w:rsidRDefault="00BF689B" w:rsidP="00BF689B">
      <w:r w:rsidRPr="007124BF">
        <w:rPr>
          <w:sz w:val="72"/>
          <w:szCs w:val="72"/>
        </w:rPr>
        <w:lastRenderedPageBreak/>
        <w:t xml:space="preserve">EXPERIMENT – </w:t>
      </w:r>
      <w:r>
        <w:rPr>
          <w:sz w:val="72"/>
          <w:szCs w:val="72"/>
        </w:rPr>
        <w:t>4</w:t>
      </w:r>
    </w:p>
    <w:p w14:paraId="61C13DDA" w14:textId="77777777" w:rsidR="00BF689B" w:rsidRPr="00AF5810" w:rsidRDefault="00BF689B" w:rsidP="00BF689B"/>
    <w:p w14:paraId="4D6EAEDC" w14:textId="77777777" w:rsidR="00BF689B" w:rsidRDefault="00BF689B" w:rsidP="00BF689B">
      <w:pPr>
        <w:rPr>
          <w:sz w:val="40"/>
          <w:szCs w:val="40"/>
        </w:rPr>
      </w:pPr>
      <w:r w:rsidRPr="007124BF">
        <w:rPr>
          <w:sz w:val="40"/>
          <w:szCs w:val="40"/>
        </w:rPr>
        <w:t>Aim:</w:t>
      </w:r>
      <w:r>
        <w:rPr>
          <w:sz w:val="40"/>
          <w:szCs w:val="40"/>
        </w:rPr>
        <w:t xml:space="preserve"> </w:t>
      </w:r>
      <w:r>
        <w:rPr>
          <w:sz w:val="40"/>
          <w:szCs w:val="40"/>
        </w:rPr>
        <w:t>Create and visualize branches in Git</w:t>
      </w:r>
    </w:p>
    <w:p w14:paraId="1CF431E1" w14:textId="5F2A5270" w:rsidR="00BF689B" w:rsidRDefault="00BF689B" w:rsidP="00BF689B">
      <w:pPr>
        <w:rPr>
          <w:sz w:val="40"/>
          <w:szCs w:val="40"/>
        </w:rPr>
      </w:pPr>
    </w:p>
    <w:p w14:paraId="75A97A63" w14:textId="5FFF6160" w:rsidR="00BF689B" w:rsidRDefault="00BF689B" w:rsidP="00BF689B">
      <w:pPr>
        <w:rPr>
          <w:sz w:val="40"/>
          <w:szCs w:val="40"/>
        </w:rPr>
      </w:pPr>
      <w:r w:rsidRPr="00BF689B">
        <w:rPr>
          <w:sz w:val="40"/>
          <w:szCs w:val="40"/>
        </w:rPr>
        <w:drawing>
          <wp:inline distT="0" distB="0" distL="0" distR="0" wp14:anchorId="7E32046F" wp14:editId="641ECBE2">
            <wp:extent cx="5943600" cy="29425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42590"/>
                    </a:xfrm>
                    <a:prstGeom prst="rect">
                      <a:avLst/>
                    </a:prstGeom>
                  </pic:spPr>
                </pic:pic>
              </a:graphicData>
            </a:graphic>
          </wp:inline>
        </w:drawing>
      </w:r>
    </w:p>
    <w:p w14:paraId="63479822" w14:textId="455031B1" w:rsidR="00BF689B" w:rsidRDefault="00BF689B" w:rsidP="00BF689B">
      <w:pPr>
        <w:rPr>
          <w:sz w:val="40"/>
          <w:szCs w:val="40"/>
        </w:rPr>
      </w:pPr>
      <w:r w:rsidRPr="00BF689B">
        <w:rPr>
          <w:sz w:val="40"/>
          <w:szCs w:val="40"/>
        </w:rPr>
        <w:drawing>
          <wp:inline distT="0" distB="0" distL="0" distR="0" wp14:anchorId="739CE22C" wp14:editId="511FA029">
            <wp:extent cx="5943600" cy="2113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13915"/>
                    </a:xfrm>
                    <a:prstGeom prst="rect">
                      <a:avLst/>
                    </a:prstGeom>
                  </pic:spPr>
                </pic:pic>
              </a:graphicData>
            </a:graphic>
          </wp:inline>
        </w:drawing>
      </w:r>
    </w:p>
    <w:p w14:paraId="308F2340" w14:textId="0F0400A0" w:rsidR="00BF689B" w:rsidRDefault="00BF689B" w:rsidP="00BF689B">
      <w:pPr>
        <w:rPr>
          <w:sz w:val="40"/>
          <w:szCs w:val="40"/>
        </w:rPr>
      </w:pPr>
      <w:r w:rsidRPr="00BF689B">
        <w:rPr>
          <w:sz w:val="40"/>
          <w:szCs w:val="40"/>
        </w:rPr>
        <w:lastRenderedPageBreak/>
        <w:drawing>
          <wp:inline distT="0" distB="0" distL="0" distR="0" wp14:anchorId="1CE777BF" wp14:editId="6D1D1037">
            <wp:extent cx="5943600" cy="30308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30855"/>
                    </a:xfrm>
                    <a:prstGeom prst="rect">
                      <a:avLst/>
                    </a:prstGeom>
                  </pic:spPr>
                </pic:pic>
              </a:graphicData>
            </a:graphic>
          </wp:inline>
        </w:drawing>
      </w:r>
    </w:p>
    <w:p w14:paraId="2798AA4E" w14:textId="2E6DFB31" w:rsidR="00BF689B" w:rsidRDefault="00BF689B" w:rsidP="00BF689B">
      <w:pPr>
        <w:rPr>
          <w:sz w:val="40"/>
          <w:szCs w:val="40"/>
        </w:rPr>
      </w:pPr>
    </w:p>
    <w:p w14:paraId="4C4A44B1" w14:textId="77777777" w:rsidR="00BF689B" w:rsidRDefault="00BF689B" w:rsidP="00BF689B">
      <w:pPr>
        <w:rPr>
          <w:sz w:val="40"/>
          <w:szCs w:val="40"/>
        </w:rPr>
      </w:pPr>
    </w:p>
    <w:p w14:paraId="4EA2026F" w14:textId="77777777" w:rsidR="00BF689B" w:rsidRDefault="00BF689B" w:rsidP="00BF689B">
      <w:pPr>
        <w:rPr>
          <w:sz w:val="72"/>
          <w:szCs w:val="72"/>
        </w:rPr>
      </w:pPr>
    </w:p>
    <w:p w14:paraId="29F610EB" w14:textId="77777777" w:rsidR="00BF689B" w:rsidRDefault="00BF689B" w:rsidP="00BF689B">
      <w:pPr>
        <w:rPr>
          <w:sz w:val="72"/>
          <w:szCs w:val="72"/>
        </w:rPr>
      </w:pPr>
    </w:p>
    <w:p w14:paraId="25C3D7F4" w14:textId="77777777" w:rsidR="00BF689B" w:rsidRDefault="00BF689B" w:rsidP="00BF689B">
      <w:pPr>
        <w:rPr>
          <w:sz w:val="72"/>
          <w:szCs w:val="72"/>
        </w:rPr>
      </w:pPr>
    </w:p>
    <w:p w14:paraId="72EC83CA" w14:textId="77777777" w:rsidR="00BF689B" w:rsidRDefault="00BF689B" w:rsidP="00BF689B">
      <w:pPr>
        <w:rPr>
          <w:sz w:val="72"/>
          <w:szCs w:val="72"/>
        </w:rPr>
      </w:pPr>
    </w:p>
    <w:p w14:paraId="7AD6BFFF" w14:textId="77777777" w:rsidR="00BF689B" w:rsidRDefault="00BF689B" w:rsidP="00BF689B">
      <w:pPr>
        <w:rPr>
          <w:sz w:val="72"/>
          <w:szCs w:val="72"/>
        </w:rPr>
      </w:pPr>
    </w:p>
    <w:p w14:paraId="13373834" w14:textId="77777777" w:rsidR="00BF689B" w:rsidRDefault="00BF689B" w:rsidP="00BF689B">
      <w:pPr>
        <w:rPr>
          <w:sz w:val="72"/>
          <w:szCs w:val="72"/>
        </w:rPr>
      </w:pPr>
    </w:p>
    <w:p w14:paraId="203E36F3" w14:textId="77777777" w:rsidR="00BF689B" w:rsidRDefault="00BF689B" w:rsidP="00BF689B">
      <w:pPr>
        <w:rPr>
          <w:sz w:val="72"/>
          <w:szCs w:val="72"/>
        </w:rPr>
      </w:pPr>
    </w:p>
    <w:p w14:paraId="52ABE2C1" w14:textId="77777777" w:rsidR="00BF689B" w:rsidRDefault="00BF689B" w:rsidP="00BF689B">
      <w:pPr>
        <w:rPr>
          <w:sz w:val="72"/>
          <w:szCs w:val="72"/>
        </w:rPr>
      </w:pPr>
    </w:p>
    <w:p w14:paraId="7D706041" w14:textId="0DCED41C" w:rsidR="00BF689B" w:rsidRDefault="00BF689B" w:rsidP="00BF689B">
      <w:r w:rsidRPr="007124BF">
        <w:rPr>
          <w:sz w:val="72"/>
          <w:szCs w:val="72"/>
        </w:rPr>
        <w:lastRenderedPageBreak/>
        <w:t xml:space="preserve">EXPERIMENT – </w:t>
      </w:r>
      <w:r>
        <w:rPr>
          <w:sz w:val="72"/>
          <w:szCs w:val="72"/>
        </w:rPr>
        <w:t>5</w:t>
      </w:r>
    </w:p>
    <w:p w14:paraId="5B299832" w14:textId="77777777" w:rsidR="00BF689B" w:rsidRPr="00AF5810" w:rsidRDefault="00BF689B" w:rsidP="00BF689B"/>
    <w:p w14:paraId="65C0964C" w14:textId="2AA47965" w:rsidR="00BF689B" w:rsidRDefault="00BF689B" w:rsidP="00BF689B">
      <w:pPr>
        <w:rPr>
          <w:sz w:val="40"/>
          <w:szCs w:val="40"/>
        </w:rPr>
      </w:pPr>
      <w:r w:rsidRPr="007124BF">
        <w:rPr>
          <w:sz w:val="40"/>
          <w:szCs w:val="40"/>
        </w:rPr>
        <w:t>Aim:</w:t>
      </w:r>
      <w:r>
        <w:rPr>
          <w:sz w:val="40"/>
          <w:szCs w:val="40"/>
        </w:rPr>
        <w:t xml:space="preserve"> </w:t>
      </w:r>
      <w:r>
        <w:rPr>
          <w:sz w:val="40"/>
          <w:szCs w:val="40"/>
        </w:rPr>
        <w:t>Git Lifecycle description</w:t>
      </w:r>
    </w:p>
    <w:p w14:paraId="02D1D882" w14:textId="476BAB46" w:rsidR="00BF689B" w:rsidRDefault="00BF689B" w:rsidP="00BF689B">
      <w:pPr>
        <w:rPr>
          <w:sz w:val="40"/>
          <w:szCs w:val="40"/>
        </w:rPr>
      </w:pPr>
    </w:p>
    <w:p w14:paraId="0896712E" w14:textId="594BFCFD" w:rsidR="00BF689B" w:rsidRDefault="00BF689B" w:rsidP="00BF689B">
      <w:r>
        <w:t>Git is used in our day-to-day work, we use Git for keeping a track of our files, working in a collaboration with our team, to go back to our previous code versions if we face some error. Git helps us in many ways. Let us look at the Lifecycle description that git has and understand more about its life cycle. Let us see some of the basic steps that we have to follow while working with Git-</w:t>
      </w:r>
    </w:p>
    <w:p w14:paraId="53356A33" w14:textId="69218972" w:rsidR="00BF689B" w:rsidRDefault="00BF689B" w:rsidP="00BF689B">
      <w:pPr>
        <w:rPr>
          <w:sz w:val="40"/>
          <w:szCs w:val="40"/>
        </w:rPr>
      </w:pPr>
      <w:r w:rsidRPr="00BF689B">
        <w:rPr>
          <w:sz w:val="40"/>
          <w:szCs w:val="40"/>
        </w:rPr>
        <w:drawing>
          <wp:inline distT="0" distB="0" distL="0" distR="0" wp14:anchorId="46A2D320" wp14:editId="2D2D1AAA">
            <wp:extent cx="5943600" cy="4030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030980"/>
                    </a:xfrm>
                    <a:prstGeom prst="rect">
                      <a:avLst/>
                    </a:prstGeom>
                  </pic:spPr>
                </pic:pic>
              </a:graphicData>
            </a:graphic>
          </wp:inline>
        </w:drawing>
      </w:r>
    </w:p>
    <w:p w14:paraId="75F7D8D4" w14:textId="7D41E468" w:rsidR="00BF689B" w:rsidRDefault="00BF689B">
      <w:r w:rsidRPr="00BF689B">
        <w:drawing>
          <wp:inline distT="0" distB="0" distL="0" distR="0" wp14:anchorId="7EEE5EE6" wp14:editId="2EE40934">
            <wp:extent cx="5943600" cy="20904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90420"/>
                    </a:xfrm>
                    <a:prstGeom prst="rect">
                      <a:avLst/>
                    </a:prstGeom>
                  </pic:spPr>
                </pic:pic>
              </a:graphicData>
            </a:graphic>
          </wp:inline>
        </w:drawing>
      </w:r>
    </w:p>
    <w:p w14:paraId="63E465C9" w14:textId="42BB2BAE" w:rsidR="00BF689B" w:rsidRDefault="00BF689B">
      <w:r w:rsidRPr="00BF689B">
        <w:lastRenderedPageBreak/>
        <w:drawing>
          <wp:inline distT="0" distB="0" distL="0" distR="0" wp14:anchorId="1FBBE0E3" wp14:editId="0022664C">
            <wp:extent cx="5943600" cy="3639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9820"/>
                    </a:xfrm>
                    <a:prstGeom prst="rect">
                      <a:avLst/>
                    </a:prstGeom>
                  </pic:spPr>
                </pic:pic>
              </a:graphicData>
            </a:graphic>
          </wp:inline>
        </w:drawing>
      </w:r>
    </w:p>
    <w:p w14:paraId="21878349" w14:textId="29E7EF49" w:rsidR="00BF689B" w:rsidRDefault="00BF689B">
      <w:r w:rsidRPr="00BF689B">
        <w:drawing>
          <wp:inline distT="0" distB="0" distL="0" distR="0" wp14:anchorId="5128DD0D" wp14:editId="3AA36860">
            <wp:extent cx="5943600" cy="34740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4085"/>
                    </a:xfrm>
                    <a:prstGeom prst="rect">
                      <a:avLst/>
                    </a:prstGeom>
                  </pic:spPr>
                </pic:pic>
              </a:graphicData>
            </a:graphic>
          </wp:inline>
        </w:drawing>
      </w:r>
    </w:p>
    <w:p w14:paraId="41D39724" w14:textId="2B315276" w:rsidR="00BF689B" w:rsidRDefault="00BF689B"/>
    <w:p w14:paraId="1E354CA4" w14:textId="7DC9E5E6" w:rsidR="00D7585D" w:rsidRDefault="00D7585D"/>
    <w:p w14:paraId="45859CD8" w14:textId="31DEE0B6" w:rsidR="00D7585D" w:rsidRDefault="00D7585D"/>
    <w:p w14:paraId="4E5F8294" w14:textId="77777777" w:rsidR="00D7585D" w:rsidRDefault="00D7585D"/>
    <w:p w14:paraId="69C155B9" w14:textId="1AD3E950" w:rsidR="00BF689B" w:rsidRDefault="00BF689B">
      <w:r>
        <w:t xml:space="preserve">Now since we have all the files that are to be tracked and are ready in the staging area, we are ready to commit aur files using the git commit command. Commit helps us in keeping the track of the metadata </w:t>
      </w:r>
      <w:r>
        <w:lastRenderedPageBreak/>
        <w:t>of the files in our staging area. We specify every commit with a message which tells what the commit is about. Git preserves the information or the metadata of the files that were committed in a Git Directory which helps Git in tracking files basically it preserves the photocopy of the committed files. Commit also stores the name of the author who did the commit, files that are committed, and the date at which they are committed along with the commit message. git commit -m</w:t>
      </w:r>
    </w:p>
    <w:sectPr w:rsidR="00BF6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2522AB"/>
    <w:multiLevelType w:val="hybridMultilevel"/>
    <w:tmpl w:val="3E8E57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20"/>
  </w:num>
  <w:num w:numId="2">
    <w:abstractNumId w:val="13"/>
  </w:num>
  <w:num w:numId="3">
    <w:abstractNumId w:val="10"/>
  </w:num>
  <w:num w:numId="4">
    <w:abstractNumId w:val="22"/>
  </w:num>
  <w:num w:numId="5">
    <w:abstractNumId w:val="14"/>
  </w:num>
  <w:num w:numId="6">
    <w:abstractNumId w:val="17"/>
  </w:num>
  <w:num w:numId="7">
    <w:abstractNumId w:val="19"/>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num>
  <w:num w:numId="19">
    <w:abstractNumId w:val="16"/>
  </w:num>
  <w:num w:numId="20">
    <w:abstractNumId w:val="21"/>
  </w:num>
  <w:num w:numId="21">
    <w:abstractNumId w:val="18"/>
  </w:num>
  <w:num w:numId="22">
    <w:abstractNumId w:val="11"/>
  </w:num>
  <w:num w:numId="23">
    <w:abstractNumId w:val="23"/>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8C0"/>
    <w:rsid w:val="001142CB"/>
    <w:rsid w:val="003912A8"/>
    <w:rsid w:val="003B4631"/>
    <w:rsid w:val="003E31F0"/>
    <w:rsid w:val="00645252"/>
    <w:rsid w:val="006D3D74"/>
    <w:rsid w:val="007124BF"/>
    <w:rsid w:val="0083569A"/>
    <w:rsid w:val="008A3057"/>
    <w:rsid w:val="008D0CC5"/>
    <w:rsid w:val="009662D4"/>
    <w:rsid w:val="009D48C0"/>
    <w:rsid w:val="00A9204E"/>
    <w:rsid w:val="00AF5810"/>
    <w:rsid w:val="00BF689B"/>
    <w:rsid w:val="00D7585D"/>
    <w:rsid w:val="00E211D9"/>
    <w:rsid w:val="00F129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B4D8"/>
  <w15:chartTrackingRefBased/>
  <w15:docId w15:val="{F99264FB-44F1-45BA-B08C-2FCB01012B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89B"/>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semiHidden/>
    <w:unhideWhenUsed/>
    <w:rsid w:val="006D3D74"/>
  </w:style>
  <w:style w:type="character" w:customStyle="1" w:styleId="HeaderChar">
    <w:name w:val="Header Char"/>
    <w:basedOn w:val="DefaultParagraphFont"/>
    <w:link w:val="Header"/>
    <w:uiPriority w:val="99"/>
    <w:semiHidden/>
    <w:rsid w:val="006D3D74"/>
  </w:style>
  <w:style w:type="paragraph" w:styleId="Footer">
    <w:name w:val="footer"/>
    <w:basedOn w:val="Normal"/>
    <w:link w:val="FooterChar"/>
    <w:uiPriority w:val="99"/>
    <w:semiHidden/>
    <w:unhideWhenUsed/>
    <w:rsid w:val="006D3D74"/>
  </w:style>
  <w:style w:type="character" w:customStyle="1" w:styleId="FooterChar">
    <w:name w:val="Footer Char"/>
    <w:basedOn w:val="DefaultParagraphFont"/>
    <w:link w:val="Footer"/>
    <w:uiPriority w:val="99"/>
    <w:semiHidden/>
    <w:rsid w:val="006D3D74"/>
  </w:style>
  <w:style w:type="paragraph" w:styleId="TOC9">
    <w:name w:val="toc 9"/>
    <w:basedOn w:val="Normal"/>
    <w:next w:val="Normal"/>
    <w:autoRedefine/>
    <w:uiPriority w:val="39"/>
    <w:semiHidden/>
    <w:unhideWhenUsed/>
    <w:rsid w:val="0083569A"/>
    <w:pPr>
      <w:spacing w:after="120"/>
      <w:ind w:left="1757"/>
    </w:pPr>
  </w:style>
  <w:style w:type="paragraph" w:styleId="ListParagraph">
    <w:name w:val="List Paragraph"/>
    <w:basedOn w:val="Normal"/>
    <w:uiPriority w:val="34"/>
    <w:unhideWhenUsed/>
    <w:qFormat/>
    <w:rsid w:val="007124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a%20batra\AppData\Local\Microsoft\Office\16.0\DTS\en-US%7b5CFF8500-2A55-4B7E-AE72-CEC5DC633D34%7d\%7b13CD6409-701E-48E2-B906-41A0C2471AE7%7dtf02786999_win3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{13CD6409-701E-48E2-B906-41A0C2471AE7}tf02786999_win32.dotx</Template>
  <TotalTime>2</TotalTime>
  <Pages>15</Pages>
  <Words>970</Words>
  <Characters>5533</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BATRA's</dc:creator>
  <cp:keywords/>
  <dc:description/>
  <cp:lastModifiedBy>PUSHPIT Batra</cp:lastModifiedBy>
  <cp:revision>2</cp:revision>
  <dcterms:created xsi:type="dcterms:W3CDTF">2022-04-10T14:10:00Z</dcterms:created>
  <dcterms:modified xsi:type="dcterms:W3CDTF">2022-04-10T14:10:00Z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